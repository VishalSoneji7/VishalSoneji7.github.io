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2979" w14:textId="77777777" w:rsidR="00254A83" w:rsidRPr="002120AE" w:rsidRDefault="00254A83" w:rsidP="00254A83">
      <w:pPr>
        <w:pBdr>
          <w:bottom w:val="single" w:sz="4" w:space="1" w:color="auto"/>
        </w:pBdr>
        <w:spacing w:line="205" w:lineRule="atLeast"/>
        <w:jc w:val="center"/>
        <w:rPr>
          <w:rFonts w:ascii="Cambria" w:eastAsia="Calibri" w:hAnsi="Cambria" w:cstheme="minorHAnsi"/>
          <w:b/>
          <w:bCs/>
          <w:caps/>
          <w:sz w:val="32"/>
          <w:szCs w:val="32"/>
        </w:rPr>
      </w:pPr>
      <w:r w:rsidRPr="002120AE">
        <w:rPr>
          <w:rFonts w:ascii="Cambria" w:eastAsia="Calibri" w:hAnsi="Cambria" w:cstheme="minorHAnsi"/>
          <w:b/>
          <w:bCs/>
          <w:caps/>
          <w:sz w:val="32"/>
          <w:szCs w:val="32"/>
        </w:rPr>
        <w:t>Vishal jatin Soneji</w:t>
      </w:r>
    </w:p>
    <w:p w14:paraId="6110B4BD" w14:textId="77777777" w:rsidR="00254A83" w:rsidRPr="002120AE" w:rsidRDefault="00254A83" w:rsidP="00254A83">
      <w:pPr>
        <w:spacing w:after="160" w:line="205" w:lineRule="atLeast"/>
        <w:jc w:val="center"/>
        <w:rPr>
          <w:rFonts w:ascii="Cambria" w:eastAsia="Calibri" w:hAnsi="Cambria" w:cstheme="minorHAnsi"/>
          <w:sz w:val="20"/>
          <w:szCs w:val="20"/>
        </w:rPr>
      </w:pPr>
      <w:r w:rsidRPr="002120AE">
        <w:rPr>
          <w:rFonts w:ascii="Cambria" w:eastAsia="Calibri" w:hAnsi="Cambria" w:cstheme="minorHAnsi"/>
          <w:sz w:val="20"/>
          <w:szCs w:val="20"/>
        </w:rPr>
        <w:t>Los Angeles, California </w:t>
      </w:r>
      <w:r w:rsidRPr="002120AE">
        <w:rPr>
          <w:rFonts w:ascii="Cambria" w:eastAsia="Calibri" w:hAnsi="Cambria" w:cstheme="minorHAnsi"/>
          <w:color w:val="000000"/>
          <w:sz w:val="20"/>
          <w:szCs w:val="20"/>
        </w:rPr>
        <w:t xml:space="preserve">| +1 </w:t>
      </w:r>
      <w:r w:rsidRPr="002120AE">
        <w:rPr>
          <w:rFonts w:ascii="Cambria" w:eastAsia="Calibri" w:hAnsi="Cambria" w:cstheme="minorHAnsi"/>
          <w:sz w:val="20"/>
          <w:szCs w:val="20"/>
        </w:rPr>
        <w:t>(213) 827-4923 </w:t>
      </w:r>
      <w:r w:rsidRPr="002120AE">
        <w:rPr>
          <w:rFonts w:ascii="Cambria" w:eastAsia="Calibri" w:hAnsi="Cambria" w:cstheme="minorHAnsi"/>
          <w:color w:val="000000"/>
          <w:sz w:val="20"/>
          <w:szCs w:val="20"/>
        </w:rPr>
        <w:t>| </w:t>
      </w:r>
      <w:hyperlink r:id="rId5" w:history="1">
        <w:r w:rsidRPr="002120AE">
          <w:rPr>
            <w:rStyle w:val="Hyperlink"/>
            <w:rFonts w:ascii="Cambria" w:eastAsia="Calibri" w:hAnsi="Cambria" w:cstheme="minorHAnsi"/>
            <w:sz w:val="20"/>
            <w:szCs w:val="20"/>
          </w:rPr>
          <w:t>vsoneji@usc.edu</w:t>
        </w:r>
      </w:hyperlink>
      <w:r w:rsidRPr="002120AE">
        <w:rPr>
          <w:rFonts w:ascii="Cambria" w:eastAsia="Calibri" w:hAnsi="Cambria" w:cstheme="minorHAnsi"/>
          <w:sz w:val="20"/>
          <w:szCs w:val="20"/>
        </w:rPr>
        <w:t> </w:t>
      </w:r>
      <w:r w:rsidRPr="002120AE">
        <w:rPr>
          <w:rFonts w:ascii="Cambria" w:eastAsia="Calibri" w:hAnsi="Cambria" w:cstheme="minorHAnsi"/>
          <w:color w:val="000000"/>
          <w:sz w:val="20"/>
          <w:szCs w:val="20"/>
        </w:rPr>
        <w:t>| https://www.linkedin.com/in/vishal-soneji</w:t>
      </w:r>
    </w:p>
    <w:p w14:paraId="58F28FD3" w14:textId="77777777" w:rsidR="00254A83" w:rsidRPr="002120AE" w:rsidRDefault="00254A83" w:rsidP="00254A83">
      <w:pPr>
        <w:pBdr>
          <w:bottom w:val="single" w:sz="4" w:space="1" w:color="auto"/>
        </w:pBdr>
        <w:spacing w:line="200" w:lineRule="atLeast"/>
        <w:rPr>
          <w:rFonts w:ascii="Cambria" w:eastAsia="Calibri" w:hAnsi="Cambria" w:cs="Calibri"/>
          <w:b/>
          <w:bCs/>
          <w:caps/>
          <w:sz w:val="20"/>
          <w:szCs w:val="20"/>
        </w:rPr>
      </w:pPr>
      <w:r w:rsidRPr="002120AE">
        <w:rPr>
          <w:rFonts w:ascii="Cambria" w:eastAsia="Calibri" w:hAnsi="Cambria" w:cs="Calibri"/>
          <w:b/>
          <w:bCs/>
          <w:caps/>
          <w:sz w:val="20"/>
          <w:szCs w:val="20"/>
        </w:rPr>
        <w:t>projects</w:t>
      </w:r>
    </w:p>
    <w:p w14:paraId="6C847155" w14:textId="77777777" w:rsidR="00254A83" w:rsidRPr="002120AE" w:rsidRDefault="00254A83" w:rsidP="00254A83">
      <w:pPr>
        <w:tabs>
          <w:tab w:val="right" w:pos="10800"/>
        </w:tabs>
        <w:spacing w:line="200" w:lineRule="atLeast"/>
        <w:rPr>
          <w:rStyle w:val="fs13fw4"/>
          <w:rFonts w:ascii="Cambria" w:eastAsia="Calibri" w:hAnsi="Cambria" w:cs="Calibri"/>
          <w:sz w:val="20"/>
          <w:szCs w:val="20"/>
        </w:rPr>
      </w:pPr>
      <w:r w:rsidRPr="002120AE">
        <w:rPr>
          <w:rStyle w:val="fs13fw6overflow-hidden"/>
          <w:rFonts w:ascii="Cambria" w:eastAsia="Calibri" w:hAnsi="Cambria" w:cs="Calibri"/>
          <w:b/>
          <w:bCs/>
          <w:sz w:val="20"/>
          <w:szCs w:val="20"/>
        </w:rPr>
        <w:t>Prop Hunt | Game Development</w:t>
      </w:r>
      <w:r w:rsidRPr="002120AE">
        <w:rPr>
          <w:rStyle w:val="fs13fw4"/>
          <w:rFonts w:ascii="Cambria" w:eastAsia="Calibri" w:hAnsi="Cambria" w:cs="Calibri"/>
          <w:sz w:val="20"/>
          <w:szCs w:val="20"/>
        </w:rPr>
        <w:tab/>
      </w:r>
      <w:r w:rsidRPr="002120AE">
        <w:rPr>
          <w:rStyle w:val="fs13fw4overflow-hidden"/>
          <w:rFonts w:ascii="Cambria" w:eastAsia="Calibri" w:hAnsi="Cambria" w:cs="Calibri"/>
          <w:sz w:val="20"/>
          <w:szCs w:val="20"/>
        </w:rPr>
        <w:t>January 2022</w:t>
      </w:r>
    </w:p>
    <w:p w14:paraId="2FFCC85C" w14:textId="77777777" w:rsidR="00254A83" w:rsidRPr="002120AE" w:rsidRDefault="00254A83" w:rsidP="00254A83">
      <w:pPr>
        <w:pStyle w:val="ListParagraph"/>
        <w:numPr>
          <w:ilvl w:val="0"/>
          <w:numId w:val="7"/>
        </w:numPr>
        <w:rPr>
          <w:rFonts w:ascii="Cambria" w:hAnsi="Cambria" w:cstheme="minorHAnsi"/>
          <w:sz w:val="20"/>
          <w:szCs w:val="20"/>
        </w:rPr>
      </w:pPr>
      <w:r w:rsidRPr="002120AE">
        <w:rPr>
          <w:rFonts w:ascii="Cambria" w:hAnsi="Cambria" w:cstheme="minorHAnsi"/>
          <w:sz w:val="20"/>
          <w:szCs w:val="20"/>
        </w:rPr>
        <w:t>Constructed gameplay mechanics in Unreal Engine 5 with blueprinting and backend coding, enabling player transformations into environmental props for strategic stealth in a 5v5 game</w:t>
      </w:r>
    </w:p>
    <w:p w14:paraId="0F9F3C47" w14:textId="77777777" w:rsidR="00254A83" w:rsidRPr="002120AE" w:rsidRDefault="00254A83" w:rsidP="00254A83">
      <w:pPr>
        <w:pStyle w:val="ListParagraph"/>
        <w:numPr>
          <w:ilvl w:val="0"/>
          <w:numId w:val="7"/>
        </w:numPr>
        <w:rPr>
          <w:rFonts w:ascii="Cambria" w:hAnsi="Cambria" w:cstheme="minorHAnsi"/>
          <w:sz w:val="20"/>
          <w:szCs w:val="20"/>
        </w:rPr>
      </w:pPr>
      <w:r w:rsidRPr="002120AE">
        <w:rPr>
          <w:rFonts w:ascii="Cambria" w:hAnsi="Cambria" w:cstheme="minorHAnsi"/>
          <w:sz w:val="20"/>
          <w:szCs w:val="20"/>
        </w:rPr>
        <w:t>Built a custom blueprint to amplify mesh-to-prop conversion with 70% accuracy, and designed immersive environments with custom and pre-made assets barns and shelters, using Unreal Engine 5 and Blender</w:t>
      </w:r>
    </w:p>
    <w:p w14:paraId="6AD834E0" w14:textId="77777777" w:rsidR="00254A83" w:rsidRPr="002120AE" w:rsidRDefault="00254A83" w:rsidP="00254A83">
      <w:pPr>
        <w:pStyle w:val="ListParagraph"/>
        <w:numPr>
          <w:ilvl w:val="0"/>
          <w:numId w:val="7"/>
        </w:numPr>
        <w:rPr>
          <w:rFonts w:ascii="Cambria" w:hAnsi="Cambria" w:cstheme="minorHAnsi"/>
          <w:sz w:val="20"/>
          <w:szCs w:val="20"/>
        </w:rPr>
      </w:pPr>
      <w:r w:rsidRPr="002120AE">
        <w:rPr>
          <w:rFonts w:ascii="Cambria" w:hAnsi="Cambria" w:cstheme="minorHAnsi"/>
          <w:sz w:val="20"/>
          <w:szCs w:val="20"/>
        </w:rPr>
        <w:t>Enhanced visuals with advanced lighting, shadow rendering, and animations, leveraging Nanite technology and blueprinting in Unreal Engine 5</w:t>
      </w:r>
    </w:p>
    <w:p w14:paraId="0371615A" w14:textId="77777777" w:rsidR="00254A83" w:rsidRPr="002120AE" w:rsidRDefault="00254A83" w:rsidP="00254A83">
      <w:pPr>
        <w:spacing w:line="140" w:lineRule="atLeast"/>
        <w:rPr>
          <w:rFonts w:ascii="Cambria" w:eastAsia="Calibri" w:hAnsi="Cambria" w:cs="Calibri"/>
          <w:sz w:val="14"/>
          <w:szCs w:val="14"/>
        </w:rPr>
      </w:pPr>
      <w:r w:rsidRPr="002120AE">
        <w:rPr>
          <w:rFonts w:ascii="Cambria" w:eastAsia="Calibri" w:hAnsi="Cambria" w:cs="Calibri"/>
          <w:sz w:val="14"/>
          <w:szCs w:val="14"/>
        </w:rPr>
        <w:t> </w:t>
      </w:r>
    </w:p>
    <w:p w14:paraId="2FB0636F" w14:textId="77777777" w:rsidR="00254A83" w:rsidRPr="002120AE" w:rsidRDefault="00254A83" w:rsidP="00254A83">
      <w:pPr>
        <w:tabs>
          <w:tab w:val="right" w:pos="10800"/>
        </w:tabs>
        <w:spacing w:line="200" w:lineRule="atLeast"/>
        <w:rPr>
          <w:rStyle w:val="fs13fw4"/>
          <w:rFonts w:ascii="Cambria" w:eastAsia="Calibri" w:hAnsi="Cambria" w:cs="Calibri"/>
          <w:sz w:val="20"/>
          <w:szCs w:val="20"/>
        </w:rPr>
      </w:pPr>
      <w:r w:rsidRPr="002120AE">
        <w:rPr>
          <w:rStyle w:val="fs13fw6overflow-hidden"/>
          <w:rFonts w:ascii="Cambria" w:eastAsia="Calibri" w:hAnsi="Cambria" w:cs="Calibri"/>
          <w:b/>
          <w:bCs/>
          <w:sz w:val="20"/>
          <w:szCs w:val="20"/>
        </w:rPr>
        <w:t>Tank-A-Boom | Game Development</w:t>
      </w:r>
      <w:r w:rsidRPr="002120AE">
        <w:rPr>
          <w:rStyle w:val="fs13fw4"/>
          <w:rFonts w:ascii="Cambria" w:eastAsia="Calibri" w:hAnsi="Cambria" w:cs="Calibri"/>
          <w:sz w:val="20"/>
          <w:szCs w:val="20"/>
        </w:rPr>
        <w:tab/>
      </w:r>
      <w:r w:rsidRPr="002120AE">
        <w:rPr>
          <w:rStyle w:val="fs13fw4overflow-hidden"/>
          <w:rFonts w:ascii="Cambria" w:eastAsia="Calibri" w:hAnsi="Cambria" w:cs="Calibri"/>
          <w:sz w:val="20"/>
          <w:szCs w:val="20"/>
        </w:rPr>
        <w:t>January 2023</w:t>
      </w:r>
    </w:p>
    <w:p w14:paraId="1CE35379" w14:textId="77777777" w:rsidR="00254A83" w:rsidRPr="002120AE" w:rsidRDefault="00254A83" w:rsidP="00254A83">
      <w:pPr>
        <w:numPr>
          <w:ilvl w:val="0"/>
          <w:numId w:val="8"/>
        </w:numPr>
        <w:spacing w:line="200" w:lineRule="atLeast"/>
        <w:ind w:hanging="385"/>
        <w:rPr>
          <w:rFonts w:ascii="Cambria" w:eastAsia="Calibri" w:hAnsi="Cambria" w:cstheme="minorHAnsi"/>
          <w:sz w:val="20"/>
          <w:szCs w:val="20"/>
        </w:rPr>
      </w:pPr>
      <w:r w:rsidRPr="002120AE">
        <w:rPr>
          <w:rStyle w:val="Strong"/>
          <w:rFonts w:ascii="Cambria" w:eastAsiaTheme="majorEastAsia" w:hAnsi="Cambria" w:cstheme="minorHAnsi"/>
          <w:sz w:val="20"/>
          <w:szCs w:val="20"/>
        </w:rPr>
        <w:t xml:space="preserve">Engineered tank and turret mechanics using C++ in VS Code, manipulating gravity and physics to ensure accurate missile trajectories, resulting in an 80% increase in shooting accuracy </w:t>
      </w:r>
      <w:r w:rsidRPr="002120AE">
        <w:rPr>
          <w:rFonts w:ascii="Cambria" w:hAnsi="Cambria" w:cstheme="minorHAnsi"/>
          <w:sz w:val="20"/>
          <w:szCs w:val="20"/>
        </w:rPr>
        <w:t>in Unreal Engine</w:t>
      </w:r>
    </w:p>
    <w:p w14:paraId="5805FAA2" w14:textId="77777777" w:rsidR="00254A83" w:rsidRPr="002120AE" w:rsidRDefault="00254A83" w:rsidP="00254A83">
      <w:pPr>
        <w:numPr>
          <w:ilvl w:val="0"/>
          <w:numId w:val="8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>Designed and developed complex levels with tailored field of view (FOV) adjustments, camera attachments, and dynamic animations for tanks and turrets, creating a more challenging gameplay experience</w:t>
      </w:r>
    </w:p>
    <w:p w14:paraId="786D0319" w14:textId="77777777" w:rsidR="00254A83" w:rsidRPr="00011DB2" w:rsidRDefault="00254A83" w:rsidP="00254A83">
      <w:pPr>
        <w:numPr>
          <w:ilvl w:val="0"/>
          <w:numId w:val="8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 xml:space="preserve">Collaborated with a game designer to implement a play-to-win model, integrating gameplay mechanics and </w:t>
      </w:r>
      <w:proofErr w:type="gramStart"/>
      <w:r w:rsidRPr="002120AE">
        <w:rPr>
          <w:rFonts w:ascii="Cambria" w:eastAsia="Calibri" w:hAnsi="Cambria" w:cs="Calibri"/>
          <w:sz w:val="20"/>
          <w:szCs w:val="20"/>
        </w:rPr>
        <w:t>environment</w:t>
      </w:r>
      <w:proofErr w:type="gramEnd"/>
      <w:r w:rsidRPr="002120AE">
        <w:rPr>
          <w:rFonts w:ascii="Cambria" w:eastAsia="Calibri" w:hAnsi="Cambria" w:cs="Calibri"/>
          <w:sz w:val="20"/>
          <w:szCs w:val="20"/>
        </w:rPr>
        <w:t xml:space="preserve"> interaction to deliver a competitive multiplayer experience</w:t>
      </w:r>
    </w:p>
    <w:p w14:paraId="091CC5A7" w14:textId="77777777" w:rsidR="00254A83" w:rsidRDefault="00254A83" w:rsidP="00254A83">
      <w:pPr>
        <w:pBdr>
          <w:bottom w:val="single" w:sz="4" w:space="1" w:color="auto"/>
        </w:pBdr>
        <w:spacing w:line="200" w:lineRule="atLeast"/>
        <w:rPr>
          <w:rFonts w:ascii="Cambria" w:eastAsia="Calibri" w:hAnsi="Cambria" w:cs="Calibri"/>
          <w:b/>
          <w:bCs/>
          <w:caps/>
          <w:sz w:val="20"/>
          <w:szCs w:val="20"/>
        </w:rPr>
      </w:pPr>
    </w:p>
    <w:p w14:paraId="2FD75CFA" w14:textId="77777777" w:rsidR="00254A83" w:rsidRPr="002120AE" w:rsidRDefault="00254A83" w:rsidP="00254A83">
      <w:pPr>
        <w:pBdr>
          <w:bottom w:val="single" w:sz="4" w:space="1" w:color="auto"/>
        </w:pBdr>
        <w:spacing w:line="200" w:lineRule="atLeast"/>
        <w:rPr>
          <w:rFonts w:ascii="Cambria" w:eastAsia="Calibri" w:hAnsi="Cambria" w:cs="Calibri"/>
          <w:b/>
          <w:bCs/>
          <w:caps/>
          <w:sz w:val="20"/>
          <w:szCs w:val="20"/>
        </w:rPr>
      </w:pPr>
      <w:r w:rsidRPr="002120AE">
        <w:rPr>
          <w:rFonts w:ascii="Cambria" w:eastAsia="Calibri" w:hAnsi="Cambria" w:cs="Calibri"/>
          <w:b/>
          <w:bCs/>
          <w:caps/>
          <w:sz w:val="20"/>
          <w:szCs w:val="20"/>
        </w:rPr>
        <w:t>experience</w:t>
      </w:r>
    </w:p>
    <w:p w14:paraId="7416BD55" w14:textId="77777777" w:rsidR="00254A83" w:rsidRPr="002120AE" w:rsidRDefault="00254A83" w:rsidP="00254A83">
      <w:pPr>
        <w:tabs>
          <w:tab w:val="right" w:pos="10800"/>
        </w:tabs>
        <w:spacing w:line="200" w:lineRule="atLeast"/>
        <w:rPr>
          <w:rStyle w:val="fs13fw4"/>
          <w:rFonts w:ascii="Cambria" w:eastAsia="Calibri" w:hAnsi="Cambria" w:cs="Calibri"/>
          <w:sz w:val="20"/>
          <w:szCs w:val="20"/>
        </w:rPr>
      </w:pP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 xml:space="preserve">Intern </w:t>
      </w:r>
      <w:r>
        <w:rPr>
          <w:rStyle w:val="fs13fw6"/>
          <w:rFonts w:ascii="Cambria" w:eastAsia="Calibri" w:hAnsi="Cambria" w:cs="Calibri"/>
          <w:b/>
          <w:bCs/>
          <w:sz w:val="20"/>
          <w:szCs w:val="20"/>
        </w:rPr>
        <w:t xml:space="preserve">| </w:t>
      </w: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>Software Developer</w:t>
      </w:r>
      <w:r w:rsidRPr="002120AE">
        <w:rPr>
          <w:rStyle w:val="fs13fw6undefinedtdn"/>
          <w:rFonts w:ascii="Cambria" w:eastAsia="Calibri" w:hAnsi="Cambria" w:cs="Calibri"/>
          <w:b/>
          <w:bCs/>
          <w:sz w:val="20"/>
          <w:szCs w:val="20"/>
        </w:rPr>
        <w:t xml:space="preserve">, </w:t>
      </w: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>Generative AI</w:t>
      </w:r>
      <w:r w:rsidRPr="002120AE">
        <w:rPr>
          <w:rStyle w:val="fs13fw4"/>
          <w:rFonts w:ascii="Cambria" w:eastAsia="Calibri" w:hAnsi="Cambria" w:cs="Calibri"/>
          <w:sz w:val="20"/>
          <w:szCs w:val="20"/>
        </w:rPr>
        <w:tab/>
        <w:t>December 2023-May 2024</w:t>
      </w:r>
    </w:p>
    <w:p w14:paraId="276A4FE7" w14:textId="77777777" w:rsidR="00254A83" w:rsidRPr="002120AE" w:rsidRDefault="00254A83" w:rsidP="00254A83">
      <w:pPr>
        <w:spacing w:line="200" w:lineRule="atLeast"/>
        <w:rPr>
          <w:rFonts w:ascii="Cambria" w:eastAsia="Calibri" w:hAnsi="Cambria" w:cs="Calibri"/>
          <w:sz w:val="20"/>
          <w:szCs w:val="20"/>
        </w:rPr>
      </w:pPr>
      <w:r w:rsidRPr="002120AE">
        <w:rPr>
          <w:rStyle w:val="fs13fw4undefined"/>
          <w:rFonts w:ascii="Cambria" w:eastAsia="Calibri" w:hAnsi="Cambria" w:cs="Calibri"/>
          <w:sz w:val="20"/>
          <w:szCs w:val="20"/>
        </w:rPr>
        <w:t>Kintu Designs Pvt Ltd</w:t>
      </w:r>
      <w:r w:rsidRPr="002120AE">
        <w:rPr>
          <w:rStyle w:val="fs13fw4undefinedtdn"/>
          <w:rFonts w:ascii="Cambria" w:eastAsia="Calibri" w:hAnsi="Cambria" w:cs="Calibri"/>
          <w:sz w:val="20"/>
          <w:szCs w:val="20"/>
        </w:rPr>
        <w:t xml:space="preserve">, </w:t>
      </w:r>
      <w:r w:rsidRPr="002120AE">
        <w:rPr>
          <w:rStyle w:val="fs13fw4undefined"/>
          <w:rFonts w:ascii="Cambria" w:eastAsia="Calibri" w:hAnsi="Cambria" w:cs="Calibri"/>
          <w:sz w:val="20"/>
          <w:szCs w:val="20"/>
        </w:rPr>
        <w:t>Surat, India</w:t>
      </w:r>
    </w:p>
    <w:p w14:paraId="34882BA8" w14:textId="77777777" w:rsidR="00254A83" w:rsidRPr="002120AE" w:rsidRDefault="00254A83" w:rsidP="00254A83">
      <w:pPr>
        <w:numPr>
          <w:ilvl w:val="0"/>
          <w:numId w:val="1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 xml:space="preserve">Led development of </w:t>
      </w:r>
      <w:proofErr w:type="spellStart"/>
      <w:r w:rsidRPr="002120AE">
        <w:rPr>
          <w:rFonts w:ascii="Cambria" w:eastAsia="Calibri" w:hAnsi="Cambria" w:cs="Calibri"/>
          <w:sz w:val="20"/>
          <w:szCs w:val="20"/>
        </w:rPr>
        <w:t>PromptCrafter</w:t>
      </w:r>
      <w:proofErr w:type="spellEnd"/>
      <w:r w:rsidRPr="002120AE">
        <w:rPr>
          <w:rFonts w:ascii="Cambria" w:eastAsia="Calibri" w:hAnsi="Cambria" w:cs="Calibri"/>
          <w:sz w:val="20"/>
          <w:szCs w:val="20"/>
        </w:rPr>
        <w:t xml:space="preserve">, augmenting text-to-image generation by integrating CLIP and T-SNE for advanced image retrieval, resulting in a 30% improvement in user satisfaction and 25% more accurate image </w:t>
      </w:r>
      <w:proofErr w:type="gramStart"/>
      <w:r w:rsidRPr="002120AE">
        <w:rPr>
          <w:rFonts w:ascii="Cambria" w:eastAsia="Calibri" w:hAnsi="Cambria" w:cs="Calibri"/>
          <w:sz w:val="20"/>
          <w:szCs w:val="20"/>
        </w:rPr>
        <w:t>outputs</w:t>
      </w:r>
      <w:proofErr w:type="gramEnd"/>
    </w:p>
    <w:p w14:paraId="66FFA498" w14:textId="77777777" w:rsidR="00254A83" w:rsidRPr="002120AE" w:rsidRDefault="00254A83" w:rsidP="00254A83">
      <w:pPr>
        <w:numPr>
          <w:ilvl w:val="0"/>
          <w:numId w:val="1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>Engineered a prompt recommendation model utilized hierarchical clustering and cluster-level TF-IDF to identify impactful keywords, revamping quality and relevance of generated images for users</w:t>
      </w:r>
    </w:p>
    <w:p w14:paraId="785A4FE1" w14:textId="77777777" w:rsidR="00254A83" w:rsidRPr="002120AE" w:rsidRDefault="00254A83" w:rsidP="00254A83">
      <w:pPr>
        <w:numPr>
          <w:ilvl w:val="0"/>
          <w:numId w:val="1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 xml:space="preserve">Tested </w:t>
      </w:r>
      <w:proofErr w:type="spellStart"/>
      <w:r w:rsidRPr="002120AE">
        <w:rPr>
          <w:rFonts w:ascii="Cambria" w:eastAsia="Calibri" w:hAnsi="Cambria" w:cs="Calibri"/>
          <w:sz w:val="20"/>
          <w:szCs w:val="20"/>
        </w:rPr>
        <w:t>PromptCrafter</w:t>
      </w:r>
      <w:proofErr w:type="spellEnd"/>
      <w:r w:rsidRPr="002120AE">
        <w:rPr>
          <w:rFonts w:ascii="Cambria" w:eastAsia="Calibri" w:hAnsi="Cambria" w:cs="Calibri"/>
          <w:sz w:val="20"/>
          <w:szCs w:val="20"/>
        </w:rPr>
        <w:t xml:space="preserve"> with 12 employees experienced in Midjourney, gathering feedback on its effectiveness in refining prompts. Based on reviews, implemented key improvements to enhance tool's usability and performance</w:t>
      </w:r>
    </w:p>
    <w:p w14:paraId="3BB763D3" w14:textId="77777777" w:rsidR="00254A83" w:rsidRPr="002120AE" w:rsidRDefault="00254A83" w:rsidP="00254A83">
      <w:pPr>
        <w:spacing w:line="140" w:lineRule="atLeast"/>
        <w:rPr>
          <w:rFonts w:ascii="Cambria" w:eastAsia="Calibri" w:hAnsi="Cambria" w:cs="Calibri"/>
          <w:sz w:val="14"/>
          <w:szCs w:val="14"/>
        </w:rPr>
      </w:pPr>
      <w:r w:rsidRPr="002120AE">
        <w:rPr>
          <w:rFonts w:ascii="Cambria" w:eastAsia="Calibri" w:hAnsi="Cambria" w:cs="Calibri"/>
          <w:sz w:val="14"/>
          <w:szCs w:val="14"/>
        </w:rPr>
        <w:t> </w:t>
      </w:r>
    </w:p>
    <w:p w14:paraId="057D5D83" w14:textId="77777777" w:rsidR="00254A83" w:rsidRPr="002120AE" w:rsidRDefault="00254A83" w:rsidP="00254A83">
      <w:pPr>
        <w:tabs>
          <w:tab w:val="right" w:pos="10800"/>
        </w:tabs>
        <w:spacing w:line="200" w:lineRule="atLeast"/>
        <w:rPr>
          <w:rStyle w:val="fs13fw4"/>
          <w:rFonts w:ascii="Cambria" w:eastAsia="Calibri" w:hAnsi="Cambria" w:cs="Calibri"/>
          <w:sz w:val="20"/>
          <w:szCs w:val="20"/>
        </w:rPr>
      </w:pP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>Summer Intern</w:t>
      </w:r>
      <w:r>
        <w:rPr>
          <w:rStyle w:val="fs13fw6"/>
          <w:rFonts w:ascii="Cambria" w:eastAsia="Calibri" w:hAnsi="Cambria" w:cs="Calibri"/>
          <w:b/>
          <w:bCs/>
          <w:sz w:val="20"/>
          <w:szCs w:val="20"/>
        </w:rPr>
        <w:t xml:space="preserve"> </w:t>
      </w: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>|</w:t>
      </w:r>
      <w:r>
        <w:rPr>
          <w:rStyle w:val="fs13fw6"/>
          <w:rFonts w:ascii="Cambria" w:eastAsia="Calibri" w:hAnsi="Cambria" w:cs="Calibri"/>
          <w:b/>
          <w:bCs/>
          <w:sz w:val="20"/>
          <w:szCs w:val="20"/>
        </w:rPr>
        <w:t xml:space="preserve"> </w:t>
      </w: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>Data Scientist</w:t>
      </w:r>
      <w:r w:rsidRPr="002120AE">
        <w:rPr>
          <w:rStyle w:val="fs13fw6undefinedtdn"/>
          <w:rFonts w:ascii="Cambria" w:eastAsia="Calibri" w:hAnsi="Cambria" w:cs="Calibri"/>
          <w:b/>
          <w:bCs/>
          <w:sz w:val="20"/>
          <w:szCs w:val="20"/>
        </w:rPr>
        <w:t xml:space="preserve">, </w:t>
      </w: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>Data Analytics</w:t>
      </w:r>
      <w:r w:rsidRPr="002120AE">
        <w:rPr>
          <w:rStyle w:val="fs13fw4"/>
          <w:rFonts w:ascii="Cambria" w:eastAsia="Calibri" w:hAnsi="Cambria" w:cs="Calibri"/>
          <w:sz w:val="20"/>
          <w:szCs w:val="20"/>
        </w:rPr>
        <w:tab/>
        <w:t>May 2023-June 2023</w:t>
      </w:r>
    </w:p>
    <w:p w14:paraId="3579257C" w14:textId="77777777" w:rsidR="00254A83" w:rsidRPr="002120AE" w:rsidRDefault="00254A83" w:rsidP="00254A83">
      <w:pPr>
        <w:spacing w:line="200" w:lineRule="atLeast"/>
        <w:rPr>
          <w:rFonts w:ascii="Cambria" w:eastAsia="Calibri" w:hAnsi="Cambria" w:cs="Calibri"/>
          <w:sz w:val="20"/>
          <w:szCs w:val="20"/>
        </w:rPr>
      </w:pPr>
      <w:proofErr w:type="spellStart"/>
      <w:r w:rsidRPr="002120AE">
        <w:rPr>
          <w:rStyle w:val="fs13fw4undefined"/>
          <w:rFonts w:ascii="Cambria" w:eastAsia="Calibri" w:hAnsi="Cambria" w:cs="Calibri"/>
          <w:sz w:val="20"/>
          <w:szCs w:val="20"/>
        </w:rPr>
        <w:t>Exposys</w:t>
      </w:r>
      <w:proofErr w:type="spellEnd"/>
      <w:r w:rsidRPr="002120AE">
        <w:rPr>
          <w:rStyle w:val="fs13fw4undefined"/>
          <w:rFonts w:ascii="Cambria" w:eastAsia="Calibri" w:hAnsi="Cambria" w:cs="Calibri"/>
          <w:sz w:val="20"/>
          <w:szCs w:val="20"/>
        </w:rPr>
        <w:t xml:space="preserve"> Data Labs</w:t>
      </w:r>
      <w:r w:rsidRPr="002120AE">
        <w:rPr>
          <w:rStyle w:val="fs13fw4undefinedtdn"/>
          <w:rFonts w:ascii="Cambria" w:eastAsia="Calibri" w:hAnsi="Cambria" w:cs="Calibri"/>
          <w:sz w:val="20"/>
          <w:szCs w:val="20"/>
        </w:rPr>
        <w:t xml:space="preserve">, </w:t>
      </w:r>
      <w:r w:rsidRPr="002120AE">
        <w:rPr>
          <w:rStyle w:val="fs13fw4undefined"/>
          <w:rFonts w:ascii="Cambria" w:eastAsia="Calibri" w:hAnsi="Cambria" w:cs="Calibri"/>
          <w:sz w:val="20"/>
          <w:szCs w:val="20"/>
        </w:rPr>
        <w:t>Bangalore, India</w:t>
      </w:r>
    </w:p>
    <w:p w14:paraId="039FD70C" w14:textId="77777777" w:rsidR="00254A83" w:rsidRPr="002120AE" w:rsidRDefault="00254A83" w:rsidP="00254A83">
      <w:pPr>
        <w:numPr>
          <w:ilvl w:val="0"/>
          <w:numId w:val="2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 xml:space="preserve">Collaborated with a team to engineer advanced data models and algorithms, uncovering key customer insights drove a 45% increase in customer retention and a 20% boost in acquisition, increasing </w:t>
      </w:r>
      <w:proofErr w:type="gramStart"/>
      <w:r w:rsidRPr="002120AE">
        <w:rPr>
          <w:rFonts w:ascii="Cambria" w:eastAsia="Calibri" w:hAnsi="Cambria" w:cs="Calibri"/>
          <w:sz w:val="20"/>
          <w:szCs w:val="20"/>
        </w:rPr>
        <w:t>company's</w:t>
      </w:r>
      <w:proofErr w:type="gramEnd"/>
      <w:r w:rsidRPr="002120AE">
        <w:rPr>
          <w:rFonts w:ascii="Cambria" w:eastAsia="Calibri" w:hAnsi="Cambria" w:cs="Calibri"/>
          <w:sz w:val="20"/>
          <w:szCs w:val="20"/>
        </w:rPr>
        <w:t xml:space="preserve"> revenue</w:t>
      </w:r>
    </w:p>
    <w:p w14:paraId="2609A866" w14:textId="77777777" w:rsidR="00254A83" w:rsidRPr="002120AE" w:rsidRDefault="00254A83" w:rsidP="00254A83">
      <w:pPr>
        <w:numPr>
          <w:ilvl w:val="0"/>
          <w:numId w:val="2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proofErr w:type="gramStart"/>
      <w:r w:rsidRPr="002120AE">
        <w:rPr>
          <w:rFonts w:ascii="Cambria" w:eastAsia="Calibri" w:hAnsi="Cambria" w:cs="Calibri"/>
          <w:sz w:val="20"/>
          <w:szCs w:val="20"/>
        </w:rPr>
        <w:t>Engaged</w:t>
      </w:r>
      <w:proofErr w:type="gramEnd"/>
      <w:r w:rsidRPr="002120AE">
        <w:rPr>
          <w:rFonts w:ascii="Cambria" w:eastAsia="Calibri" w:hAnsi="Cambria" w:cs="Calibri"/>
          <w:sz w:val="20"/>
          <w:szCs w:val="20"/>
        </w:rPr>
        <w:t xml:space="preserve"> with team working on regression models in Python and R, accomplishing a 12% cost reduction and 8% profit increase. Also contributed to 94% accurate predictive models for strategic planning</w:t>
      </w:r>
    </w:p>
    <w:p w14:paraId="5B8E1E01" w14:textId="77777777" w:rsidR="00254A83" w:rsidRPr="002120AE" w:rsidRDefault="00254A83" w:rsidP="00254A83">
      <w:pPr>
        <w:spacing w:line="140" w:lineRule="atLeast"/>
        <w:rPr>
          <w:rFonts w:ascii="Cambria" w:eastAsia="Calibri" w:hAnsi="Cambria" w:cs="Calibri"/>
          <w:sz w:val="14"/>
          <w:szCs w:val="14"/>
        </w:rPr>
      </w:pPr>
      <w:r w:rsidRPr="002120AE">
        <w:rPr>
          <w:rFonts w:ascii="Cambria" w:eastAsia="Calibri" w:hAnsi="Cambria" w:cs="Calibri"/>
          <w:sz w:val="14"/>
          <w:szCs w:val="14"/>
        </w:rPr>
        <w:t> </w:t>
      </w:r>
    </w:p>
    <w:p w14:paraId="7621FB1B" w14:textId="77777777" w:rsidR="00254A83" w:rsidRPr="002120AE" w:rsidRDefault="00254A83" w:rsidP="00254A83">
      <w:pPr>
        <w:tabs>
          <w:tab w:val="right" w:pos="10800"/>
        </w:tabs>
        <w:spacing w:line="200" w:lineRule="atLeast"/>
        <w:rPr>
          <w:rStyle w:val="fs13fw4"/>
          <w:rFonts w:ascii="Cambria" w:eastAsia="Calibri" w:hAnsi="Cambria" w:cs="Calibri"/>
          <w:sz w:val="20"/>
          <w:szCs w:val="20"/>
        </w:rPr>
      </w:pP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>Summer Intern</w:t>
      </w:r>
      <w:r>
        <w:rPr>
          <w:rStyle w:val="fs13fw6"/>
          <w:rFonts w:ascii="Cambria" w:eastAsia="Calibri" w:hAnsi="Cambria" w:cs="Calibri"/>
          <w:b/>
          <w:bCs/>
          <w:sz w:val="20"/>
          <w:szCs w:val="20"/>
        </w:rPr>
        <w:t xml:space="preserve"> </w:t>
      </w: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>|</w:t>
      </w:r>
      <w:r>
        <w:rPr>
          <w:rStyle w:val="fs13fw6"/>
          <w:rFonts w:ascii="Cambria" w:eastAsia="Calibri" w:hAnsi="Cambria" w:cs="Calibri"/>
          <w:b/>
          <w:bCs/>
          <w:sz w:val="20"/>
          <w:szCs w:val="20"/>
        </w:rPr>
        <w:t xml:space="preserve"> </w:t>
      </w: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>UI/UX Designer</w:t>
      </w:r>
      <w:r w:rsidRPr="002120AE">
        <w:rPr>
          <w:rStyle w:val="fs13fw6undefinedtdn"/>
          <w:rFonts w:ascii="Cambria" w:eastAsia="Calibri" w:hAnsi="Cambria" w:cs="Calibri"/>
          <w:b/>
          <w:bCs/>
          <w:sz w:val="20"/>
          <w:szCs w:val="20"/>
        </w:rPr>
        <w:t xml:space="preserve">, </w:t>
      </w:r>
      <w:r w:rsidRPr="002120AE">
        <w:rPr>
          <w:rStyle w:val="fs13fw6"/>
          <w:rFonts w:ascii="Cambria" w:eastAsia="Calibri" w:hAnsi="Cambria" w:cs="Calibri"/>
          <w:b/>
          <w:bCs/>
          <w:sz w:val="20"/>
          <w:szCs w:val="20"/>
        </w:rPr>
        <w:t>Product Design</w:t>
      </w:r>
      <w:r w:rsidRPr="002120AE">
        <w:rPr>
          <w:rStyle w:val="fs13fw4"/>
          <w:rFonts w:ascii="Cambria" w:eastAsia="Calibri" w:hAnsi="Cambria" w:cs="Calibri"/>
          <w:sz w:val="20"/>
          <w:szCs w:val="20"/>
        </w:rPr>
        <w:tab/>
        <w:t>May 2022-June 2022</w:t>
      </w:r>
    </w:p>
    <w:p w14:paraId="10AB267C" w14:textId="77777777" w:rsidR="00254A83" w:rsidRPr="002120AE" w:rsidRDefault="00254A83" w:rsidP="00254A83">
      <w:pPr>
        <w:spacing w:line="200" w:lineRule="atLeast"/>
        <w:rPr>
          <w:rFonts w:ascii="Cambria" w:eastAsia="Calibri" w:hAnsi="Cambria" w:cs="Calibri"/>
          <w:sz w:val="20"/>
          <w:szCs w:val="20"/>
        </w:rPr>
      </w:pPr>
      <w:r w:rsidRPr="002120AE">
        <w:rPr>
          <w:rStyle w:val="fs13fw4undefined"/>
          <w:rFonts w:ascii="Cambria" w:eastAsia="Calibri" w:hAnsi="Cambria" w:cs="Calibri"/>
          <w:sz w:val="20"/>
          <w:szCs w:val="20"/>
        </w:rPr>
        <w:t>Kintu Designs Pvt Ltd</w:t>
      </w:r>
      <w:r w:rsidRPr="002120AE">
        <w:rPr>
          <w:rStyle w:val="fs13fw4undefinedtdn"/>
          <w:rFonts w:ascii="Cambria" w:eastAsia="Calibri" w:hAnsi="Cambria" w:cs="Calibri"/>
          <w:sz w:val="20"/>
          <w:szCs w:val="20"/>
        </w:rPr>
        <w:t xml:space="preserve">, </w:t>
      </w:r>
      <w:r w:rsidRPr="002120AE">
        <w:rPr>
          <w:rStyle w:val="fs13fw4undefined"/>
          <w:rFonts w:ascii="Cambria" w:eastAsia="Calibri" w:hAnsi="Cambria" w:cs="Calibri"/>
          <w:sz w:val="20"/>
          <w:szCs w:val="20"/>
        </w:rPr>
        <w:t>Surat, India</w:t>
      </w:r>
    </w:p>
    <w:p w14:paraId="10F01746" w14:textId="77777777" w:rsidR="00254A83" w:rsidRPr="002120AE" w:rsidRDefault="00254A83" w:rsidP="00254A83">
      <w:pPr>
        <w:numPr>
          <w:ilvl w:val="0"/>
          <w:numId w:val="3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>Engineered user interfaces with Figma and HTML/CSS, driving a 50% boost in user engagement and elevating overall site performance</w:t>
      </w:r>
    </w:p>
    <w:p w14:paraId="65B9A30E" w14:textId="77777777" w:rsidR="00254A83" w:rsidRPr="00011DB2" w:rsidRDefault="00254A83" w:rsidP="00254A83">
      <w:pPr>
        <w:numPr>
          <w:ilvl w:val="0"/>
          <w:numId w:val="3"/>
        </w:numPr>
        <w:spacing w:after="120" w:line="200" w:lineRule="atLeast"/>
        <w:ind w:left="721" w:hanging="386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>Partnered with CRM teams to upgrade UI/UX, leveraging Google and Meta-inspired methodologies to improve customer interaction and satisfaction</w:t>
      </w:r>
    </w:p>
    <w:p w14:paraId="1DB14CFE" w14:textId="77777777" w:rsidR="00254A83" w:rsidRPr="002120AE" w:rsidRDefault="00254A83" w:rsidP="00254A83">
      <w:pPr>
        <w:spacing w:line="200" w:lineRule="atLeast"/>
        <w:rPr>
          <w:rFonts w:ascii="Cambria" w:eastAsia="Calibri" w:hAnsi="Cambria" w:cs="Calibri"/>
          <w:sz w:val="20"/>
          <w:szCs w:val="20"/>
        </w:rPr>
      </w:pPr>
    </w:p>
    <w:p w14:paraId="35E37E3F" w14:textId="77777777" w:rsidR="00254A83" w:rsidRPr="002120AE" w:rsidRDefault="00254A83" w:rsidP="00254A83">
      <w:pPr>
        <w:pBdr>
          <w:bottom w:val="single" w:sz="4" w:space="1" w:color="auto"/>
        </w:pBdr>
        <w:spacing w:line="200" w:lineRule="atLeast"/>
        <w:rPr>
          <w:rFonts w:ascii="Cambria" w:eastAsia="Calibri" w:hAnsi="Cambria" w:cs="Calibri"/>
          <w:b/>
          <w:bCs/>
          <w:caps/>
          <w:sz w:val="20"/>
          <w:szCs w:val="20"/>
        </w:rPr>
      </w:pPr>
      <w:r w:rsidRPr="002120AE">
        <w:rPr>
          <w:rFonts w:ascii="Cambria" w:eastAsia="Calibri" w:hAnsi="Cambria" w:cs="Calibri"/>
          <w:b/>
          <w:bCs/>
          <w:caps/>
          <w:sz w:val="20"/>
          <w:szCs w:val="20"/>
        </w:rPr>
        <w:t>skills</w:t>
      </w:r>
    </w:p>
    <w:p w14:paraId="736F05C9" w14:textId="77777777" w:rsidR="00254A83" w:rsidRPr="002120AE" w:rsidRDefault="00254A83" w:rsidP="00254A83">
      <w:pPr>
        <w:numPr>
          <w:ilvl w:val="0"/>
          <w:numId w:val="6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>Programming: C++, C#, HTML and CSS (for UI in Web games)</w:t>
      </w:r>
    </w:p>
    <w:p w14:paraId="053DD421" w14:textId="77777777" w:rsidR="00254A83" w:rsidRPr="00011DB2" w:rsidRDefault="00254A83" w:rsidP="00254A83">
      <w:pPr>
        <w:numPr>
          <w:ilvl w:val="0"/>
          <w:numId w:val="6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>Game Development: Unreal Engine, Unity, Blender, Game Mechanics, Game Physics</w:t>
      </w:r>
      <w:r>
        <w:rPr>
          <w:rFonts w:ascii="Cambria" w:eastAsia="Calibri" w:hAnsi="Cambria" w:cs="Calibri"/>
          <w:sz w:val="20"/>
          <w:szCs w:val="20"/>
        </w:rPr>
        <w:t>, Autodesk Maya</w:t>
      </w:r>
    </w:p>
    <w:p w14:paraId="2FFF9CE1" w14:textId="77777777" w:rsidR="00254A83" w:rsidRPr="00011DB2" w:rsidRDefault="00254A83" w:rsidP="00254A83">
      <w:pPr>
        <w:numPr>
          <w:ilvl w:val="0"/>
          <w:numId w:val="6"/>
        </w:numPr>
        <w:spacing w:after="140" w:line="200" w:lineRule="atLeast"/>
        <w:ind w:left="721" w:hanging="386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>Version Control: Git</w:t>
      </w:r>
    </w:p>
    <w:p w14:paraId="7C3221A0" w14:textId="77777777" w:rsidR="00254A83" w:rsidRPr="002120AE" w:rsidRDefault="00254A83" w:rsidP="00254A83">
      <w:pPr>
        <w:pBdr>
          <w:bottom w:val="single" w:sz="4" w:space="1" w:color="auto"/>
        </w:pBdr>
        <w:spacing w:line="200" w:lineRule="atLeast"/>
        <w:rPr>
          <w:rFonts w:ascii="Cambria" w:eastAsia="Calibri" w:hAnsi="Cambria" w:cs="Calibri"/>
          <w:b/>
          <w:bCs/>
          <w:caps/>
          <w:sz w:val="20"/>
          <w:szCs w:val="20"/>
        </w:rPr>
      </w:pPr>
      <w:r w:rsidRPr="002120AE">
        <w:rPr>
          <w:rFonts w:ascii="Cambria" w:eastAsia="Calibri" w:hAnsi="Cambria" w:cs="Calibri"/>
          <w:b/>
          <w:bCs/>
          <w:caps/>
          <w:sz w:val="20"/>
          <w:szCs w:val="20"/>
        </w:rPr>
        <w:t>education</w:t>
      </w:r>
    </w:p>
    <w:p w14:paraId="2A40F8AD" w14:textId="77777777" w:rsidR="00254A83" w:rsidRPr="002120AE" w:rsidRDefault="00254A83" w:rsidP="00254A83">
      <w:pPr>
        <w:tabs>
          <w:tab w:val="right" w:pos="10800"/>
        </w:tabs>
        <w:spacing w:line="200" w:lineRule="atLeast"/>
        <w:rPr>
          <w:rStyle w:val="fs13fw4"/>
          <w:rFonts w:ascii="Cambria" w:eastAsia="Calibri" w:hAnsi="Cambria" w:cs="Calibri"/>
          <w:sz w:val="20"/>
          <w:szCs w:val="20"/>
        </w:rPr>
      </w:pPr>
      <w:r w:rsidRPr="002120AE">
        <w:rPr>
          <w:rStyle w:val="fs13fw6overflow-hidden"/>
          <w:rFonts w:ascii="Cambria" w:eastAsia="Calibri" w:hAnsi="Cambria" w:cs="Calibri"/>
          <w:b/>
          <w:bCs/>
          <w:sz w:val="20"/>
          <w:szCs w:val="20"/>
        </w:rPr>
        <w:t>University of Southern California</w:t>
      </w:r>
      <w:r w:rsidRPr="002120AE">
        <w:rPr>
          <w:rStyle w:val="fs13fw4"/>
          <w:rFonts w:ascii="Cambria" w:eastAsia="Calibri" w:hAnsi="Cambria" w:cs="Calibri"/>
          <w:sz w:val="20"/>
          <w:szCs w:val="20"/>
        </w:rPr>
        <w:tab/>
      </w:r>
      <w:r w:rsidRPr="002120AE">
        <w:rPr>
          <w:rStyle w:val="fs13fw4overflow-hidden"/>
          <w:rFonts w:ascii="Cambria" w:eastAsia="Calibri" w:hAnsi="Cambria" w:cs="Calibri"/>
          <w:sz w:val="20"/>
          <w:szCs w:val="20"/>
        </w:rPr>
        <w:t>August 2024-May 2026</w:t>
      </w:r>
    </w:p>
    <w:p w14:paraId="1990E0F0" w14:textId="77777777" w:rsidR="00254A83" w:rsidRPr="002120AE" w:rsidRDefault="00254A83" w:rsidP="00254A83">
      <w:pPr>
        <w:spacing w:line="200" w:lineRule="atLeast"/>
        <w:rPr>
          <w:rFonts w:ascii="Cambria" w:eastAsia="Calibri" w:hAnsi="Cambria" w:cs="Calibri"/>
          <w:sz w:val="20"/>
          <w:szCs w:val="20"/>
        </w:rPr>
      </w:pPr>
      <w:proofErr w:type="gramStart"/>
      <w:r w:rsidRPr="002120AE">
        <w:rPr>
          <w:rStyle w:val="fs13fw6overflow-hidden"/>
          <w:rFonts w:ascii="Cambria" w:eastAsia="Calibri" w:hAnsi="Cambria" w:cs="Calibri"/>
          <w:b/>
          <w:bCs/>
          <w:sz w:val="20"/>
          <w:szCs w:val="20"/>
        </w:rPr>
        <w:t>Masters in Computer Science</w:t>
      </w:r>
      <w:proofErr w:type="gramEnd"/>
      <w:r w:rsidRPr="002120AE">
        <w:rPr>
          <w:rFonts w:ascii="Cambria" w:eastAsia="Calibri" w:hAnsi="Cambria" w:cs="Calibri"/>
          <w:sz w:val="20"/>
          <w:szCs w:val="20"/>
        </w:rPr>
        <w:t xml:space="preserve"> </w:t>
      </w:r>
    </w:p>
    <w:p w14:paraId="661213BA" w14:textId="77777777" w:rsidR="00254A83" w:rsidRPr="00011DB2" w:rsidRDefault="00254A83" w:rsidP="00254A83">
      <w:pPr>
        <w:numPr>
          <w:ilvl w:val="0"/>
          <w:numId w:val="4"/>
        </w:numPr>
        <w:spacing w:after="120" w:line="200" w:lineRule="atLeast"/>
        <w:ind w:left="721" w:hanging="386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>Focus</w:t>
      </w:r>
      <w:r>
        <w:rPr>
          <w:rFonts w:ascii="Cambria" w:eastAsia="Calibri" w:hAnsi="Cambria" w:cs="Calibri"/>
          <w:sz w:val="20"/>
          <w:szCs w:val="20"/>
        </w:rPr>
        <w:t>ing</w:t>
      </w:r>
      <w:r w:rsidRPr="002120AE">
        <w:rPr>
          <w:rFonts w:ascii="Cambria" w:eastAsia="Calibri" w:hAnsi="Cambria" w:cs="Calibri"/>
          <w:sz w:val="20"/>
          <w:szCs w:val="20"/>
        </w:rPr>
        <w:t xml:space="preserve"> on algorithms, game development,</w:t>
      </w:r>
      <w:r>
        <w:rPr>
          <w:rFonts w:ascii="Cambria" w:eastAsia="Calibri" w:hAnsi="Cambria" w:cs="Calibri"/>
          <w:sz w:val="20"/>
          <w:szCs w:val="20"/>
        </w:rPr>
        <w:t xml:space="preserve"> 3d rendering and</w:t>
      </w:r>
      <w:r w:rsidRPr="002120AE">
        <w:rPr>
          <w:rFonts w:ascii="Cambria" w:eastAsia="Calibri" w:hAnsi="Cambria" w:cs="Calibri"/>
          <w:sz w:val="20"/>
          <w:szCs w:val="20"/>
        </w:rPr>
        <w:t xml:space="preserve"> machine learning in current studies</w:t>
      </w:r>
    </w:p>
    <w:p w14:paraId="5E8BBDC8" w14:textId="77777777" w:rsidR="00254A83" w:rsidRPr="002120AE" w:rsidRDefault="00254A83" w:rsidP="00254A83">
      <w:pPr>
        <w:tabs>
          <w:tab w:val="right" w:pos="10800"/>
        </w:tabs>
        <w:spacing w:line="200" w:lineRule="atLeast"/>
        <w:rPr>
          <w:rStyle w:val="fs13fw4"/>
          <w:rFonts w:ascii="Cambria" w:eastAsia="Calibri" w:hAnsi="Cambria" w:cs="Calibri"/>
          <w:sz w:val="20"/>
          <w:szCs w:val="20"/>
        </w:rPr>
      </w:pPr>
      <w:proofErr w:type="spellStart"/>
      <w:r w:rsidRPr="002120AE">
        <w:rPr>
          <w:rStyle w:val="fs13fw6overflow-hidden"/>
          <w:rFonts w:ascii="Cambria" w:eastAsia="Calibri" w:hAnsi="Cambria" w:cs="Calibri"/>
          <w:b/>
          <w:bCs/>
          <w:sz w:val="20"/>
          <w:szCs w:val="20"/>
        </w:rPr>
        <w:t>Charotar</w:t>
      </w:r>
      <w:proofErr w:type="spellEnd"/>
      <w:r w:rsidRPr="002120AE">
        <w:rPr>
          <w:rStyle w:val="fs13fw6overflow-hidden"/>
          <w:rFonts w:ascii="Cambria" w:eastAsia="Calibri" w:hAnsi="Cambria" w:cs="Calibri"/>
          <w:b/>
          <w:bCs/>
          <w:sz w:val="20"/>
          <w:szCs w:val="20"/>
        </w:rPr>
        <w:t xml:space="preserve"> University of Science and Technology</w:t>
      </w:r>
      <w:r w:rsidRPr="002120AE">
        <w:rPr>
          <w:rStyle w:val="fs13fw4"/>
          <w:rFonts w:ascii="Cambria" w:eastAsia="Calibri" w:hAnsi="Cambria" w:cs="Calibri"/>
          <w:sz w:val="20"/>
          <w:szCs w:val="20"/>
        </w:rPr>
        <w:tab/>
      </w:r>
      <w:r w:rsidRPr="002120AE">
        <w:rPr>
          <w:rStyle w:val="fs13fw4overflow-hidden"/>
          <w:rFonts w:ascii="Cambria" w:eastAsia="Calibri" w:hAnsi="Cambria" w:cs="Calibri"/>
          <w:sz w:val="20"/>
          <w:szCs w:val="20"/>
        </w:rPr>
        <w:t>October 2020-May 2024</w:t>
      </w:r>
    </w:p>
    <w:p w14:paraId="31FC7B1F" w14:textId="77777777" w:rsidR="00254A83" w:rsidRPr="002120AE" w:rsidRDefault="00254A83" w:rsidP="00254A83">
      <w:pPr>
        <w:spacing w:line="200" w:lineRule="atLeast"/>
        <w:rPr>
          <w:rFonts w:ascii="Cambria" w:eastAsia="Calibri" w:hAnsi="Cambria" w:cs="Calibri"/>
          <w:sz w:val="20"/>
          <w:szCs w:val="20"/>
        </w:rPr>
      </w:pPr>
      <w:proofErr w:type="gramStart"/>
      <w:r w:rsidRPr="002120AE">
        <w:rPr>
          <w:rStyle w:val="fs13fw6overflow-hidden"/>
          <w:rFonts w:ascii="Cambria" w:eastAsia="Calibri" w:hAnsi="Cambria" w:cs="Calibri"/>
          <w:b/>
          <w:bCs/>
          <w:sz w:val="20"/>
          <w:szCs w:val="20"/>
        </w:rPr>
        <w:t>Bachelors in Computer Science and Engineering</w:t>
      </w:r>
      <w:proofErr w:type="gramEnd"/>
      <w:r w:rsidRPr="002120AE">
        <w:rPr>
          <w:rFonts w:ascii="Cambria" w:eastAsia="Calibri" w:hAnsi="Cambria" w:cs="Calibri"/>
          <w:sz w:val="20"/>
          <w:szCs w:val="20"/>
        </w:rPr>
        <w:t xml:space="preserve"> </w:t>
      </w:r>
    </w:p>
    <w:p w14:paraId="3E0C2975" w14:textId="77777777" w:rsidR="00254A83" w:rsidRPr="002120AE" w:rsidRDefault="00254A83" w:rsidP="00254A83">
      <w:pPr>
        <w:numPr>
          <w:ilvl w:val="0"/>
          <w:numId w:val="5"/>
        </w:numPr>
        <w:spacing w:line="200" w:lineRule="atLeast"/>
        <w:ind w:hanging="385"/>
        <w:rPr>
          <w:rFonts w:ascii="Cambria" w:eastAsia="Calibri" w:hAnsi="Cambria" w:cs="Calibri"/>
          <w:sz w:val="20"/>
          <w:szCs w:val="20"/>
        </w:rPr>
      </w:pPr>
      <w:r w:rsidRPr="002120AE">
        <w:rPr>
          <w:rFonts w:ascii="Cambria" w:eastAsia="Calibri" w:hAnsi="Cambria" w:cs="Calibri"/>
          <w:sz w:val="20"/>
          <w:szCs w:val="20"/>
        </w:rPr>
        <w:t>Focused on AR/VR technologies and created 3D games, alongside core work in software development and AI | 9.32 CGPA</w:t>
      </w:r>
    </w:p>
    <w:p w14:paraId="5C0CE7D6" w14:textId="77777777" w:rsidR="009228E7" w:rsidRDefault="009228E7"/>
    <w:sectPr w:rsidR="009228E7" w:rsidSect="00254A83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E78E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7A90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7683E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50F1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1864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B40A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C8F5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9426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FACA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A48FC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766A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3ED2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A826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C8FA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8A7C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BAC03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BCB7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DE9B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404F5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7211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FA51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AC87F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E03F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2495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3406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5B88D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5824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BCE0F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BC58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BAE0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2200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A2EE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AABC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F2F7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AC63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B468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DF2C4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820E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398C0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FEC5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D874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7468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98BA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4A24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DC27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BB026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D007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7853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A2A8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6C32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C4B1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4E38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CAE9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2646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B0CBD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604A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24C3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5061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9E19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DC09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5499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3862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22AF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08A7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6410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4888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F5CC3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46E5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52A0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DA1E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B269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9C99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303434581">
    <w:abstractNumId w:val="0"/>
  </w:num>
  <w:num w:numId="2" w16cid:durableId="1215696588">
    <w:abstractNumId w:val="1"/>
  </w:num>
  <w:num w:numId="3" w16cid:durableId="774665952">
    <w:abstractNumId w:val="2"/>
  </w:num>
  <w:num w:numId="4" w16cid:durableId="1838960363">
    <w:abstractNumId w:val="3"/>
  </w:num>
  <w:num w:numId="5" w16cid:durableId="1900937740">
    <w:abstractNumId w:val="4"/>
  </w:num>
  <w:num w:numId="6" w16cid:durableId="213851185">
    <w:abstractNumId w:val="5"/>
  </w:num>
  <w:num w:numId="7" w16cid:durableId="1707564281">
    <w:abstractNumId w:val="6"/>
  </w:num>
  <w:num w:numId="8" w16cid:durableId="1241911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E7"/>
    <w:rsid w:val="00254A83"/>
    <w:rsid w:val="009228E7"/>
    <w:rsid w:val="00DA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58DDE5-155B-4515-A4B1-FA65EF77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A8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8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8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8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8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8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8E7"/>
    <w:rPr>
      <w:b/>
      <w:bCs/>
      <w:smallCaps/>
      <w:color w:val="0F4761" w:themeColor="accent1" w:themeShade="BF"/>
      <w:spacing w:val="5"/>
    </w:rPr>
  </w:style>
  <w:style w:type="character" w:customStyle="1" w:styleId="fs13fw6undefinedtdn">
    <w:name w:val="fs13 fw6 undefined tdn"/>
    <w:basedOn w:val="DefaultParagraphFont"/>
    <w:rsid w:val="00254A83"/>
  </w:style>
  <w:style w:type="character" w:customStyle="1" w:styleId="fs13fw6">
    <w:name w:val="fs13 fw6"/>
    <w:basedOn w:val="DefaultParagraphFont"/>
    <w:rsid w:val="00254A83"/>
  </w:style>
  <w:style w:type="character" w:customStyle="1" w:styleId="fs13fw4">
    <w:name w:val="fs13 fw4"/>
    <w:basedOn w:val="DefaultParagraphFont"/>
    <w:rsid w:val="00254A83"/>
  </w:style>
  <w:style w:type="character" w:customStyle="1" w:styleId="fs13fw4undefinedtdn">
    <w:name w:val="fs13 fw4 undefined tdn"/>
    <w:basedOn w:val="DefaultParagraphFont"/>
    <w:rsid w:val="00254A83"/>
  </w:style>
  <w:style w:type="character" w:customStyle="1" w:styleId="fs13fw4undefined">
    <w:name w:val="fs13 fw4 undefined"/>
    <w:basedOn w:val="DefaultParagraphFont"/>
    <w:rsid w:val="00254A83"/>
  </w:style>
  <w:style w:type="character" w:customStyle="1" w:styleId="fs13fw6overflow-hidden">
    <w:name w:val="fs13 fw6 overflow-hidden"/>
    <w:basedOn w:val="DefaultParagraphFont"/>
    <w:rsid w:val="00254A83"/>
  </w:style>
  <w:style w:type="character" w:customStyle="1" w:styleId="fs13fw4overflow-hidden">
    <w:name w:val="fs13 fw4 overflow-hidden"/>
    <w:basedOn w:val="DefaultParagraphFont"/>
    <w:rsid w:val="00254A83"/>
  </w:style>
  <w:style w:type="character" w:styleId="Strong">
    <w:name w:val="Strong"/>
    <w:basedOn w:val="DefaultParagraphFont"/>
    <w:uiPriority w:val="22"/>
    <w:qFormat/>
    <w:rsid w:val="00254A83"/>
    <w:rPr>
      <w:b/>
      <w:bCs/>
    </w:rPr>
  </w:style>
  <w:style w:type="character" w:styleId="Hyperlink">
    <w:name w:val="Hyperlink"/>
    <w:basedOn w:val="DefaultParagraphFont"/>
    <w:uiPriority w:val="99"/>
    <w:unhideWhenUsed/>
    <w:rsid w:val="00254A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soneji@us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Soneji</dc:creator>
  <cp:keywords/>
  <dc:description/>
  <cp:lastModifiedBy>Vishal Soneji</cp:lastModifiedBy>
  <cp:revision>2</cp:revision>
  <dcterms:created xsi:type="dcterms:W3CDTF">2025-04-09T09:55:00Z</dcterms:created>
  <dcterms:modified xsi:type="dcterms:W3CDTF">2025-04-09T09:55:00Z</dcterms:modified>
</cp:coreProperties>
</file>